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F09" w:rsidRDefault="00C51F09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:rsidR="00C51F09" w:rsidRDefault="002A3B34">
      <w:pPr>
        <w:pStyle w:val="divname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Jean Guy Youdom</w:t>
      </w:r>
    </w:p>
    <w:p w:rsidR="00C51F09" w:rsidRDefault="002A3B34">
      <w:pPr>
        <w:pStyle w:val="divaddress"/>
        <w:spacing w:before="100"/>
        <w:rPr>
          <w:rFonts w:ascii="Palatino Linotype" w:eastAsia="Palatino Linotype" w:hAnsi="Palatino Linotype" w:cs="Palatino Linotype"/>
          <w:color w:val="4A4A4A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Guyyoudom2@gmail</w:t>
      </w:r>
      <w:r w:rsidR="00EE0FD6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.com</w:t>
      </w:r>
      <w:r w:rsidR="00731B07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.com</w:t>
      </w:r>
      <w:r w:rsidR="009F426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 w:rsidR="009F4264">
        <w:rPr>
          <w:rStyle w:val="sprtr"/>
          <w:rFonts w:ascii="Palatino Linotype" w:eastAsia="Palatino Linotype" w:hAnsi="Palatino Linotype" w:cs="Palatino Linotype"/>
          <w:color w:val="4A4A4A"/>
        </w:rPr>
        <w:t>  |  </w:t>
      </w:r>
      <w:r w:rsidR="00731B07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4437619077</w:t>
      </w:r>
      <w:r w:rsidR="009F426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 w:rsidR="009F4264">
        <w:rPr>
          <w:rStyle w:val="sprtr"/>
          <w:rFonts w:ascii="Palatino Linotype" w:eastAsia="Palatino Linotype" w:hAnsi="Palatino Linotype" w:cs="Palatino Linotype"/>
          <w:color w:val="4A4A4A"/>
        </w:rPr>
        <w:t>  |  </w:t>
      </w:r>
      <w:r w:rsidR="00731B07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Tucson, AZ 85710</w:t>
      </w:r>
      <w:r w:rsidR="009F426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:rsidR="00C51F09" w:rsidRDefault="009F4264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Summary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:rsidR="00C51F09" w:rsidRDefault="009F4264">
      <w:pPr>
        <w:pStyle w:val="p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Highly skilled IT professional with a background in systems administration, maintenance and end-user training. Accomplished in designing solutions to achieve software compatibility and streamline system upgrades and installations. Talented in administering and maintaining complex </w:t>
      </w:r>
      <w:r w:rsidR="00E66F32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Windows,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UNIX/LINUX systems, including RHEL, CentOS and Solaris operating systems, servers and specialized deployment and production software. Seeking to leverage comprehensive IT experience to take the next career step in Multi-platform systems administration with a respected organization that values hard work, strategic thinking and results. Adaptable, collaborative, strong team player, detail oriented, ability to multitasking, </w:t>
      </w:r>
      <w:r w:rsidR="00E66F32">
        <w:rPr>
          <w:rFonts w:ascii="Palatino Linotype" w:eastAsia="Palatino Linotype" w:hAnsi="Palatino Linotype" w:cs="Palatino Linotype"/>
          <w:color w:val="4A4A4A"/>
          <w:sz w:val="20"/>
          <w:szCs w:val="20"/>
        </w:rPr>
        <w:t>excellent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verbal and written communication skills, </w:t>
      </w:r>
      <w:r w:rsidR="00E66F32">
        <w:rPr>
          <w:rFonts w:ascii="Palatino Linotype" w:eastAsia="Palatino Linotype" w:hAnsi="Palatino Linotype" w:cs="Palatino Linotype"/>
          <w:color w:val="4A4A4A"/>
          <w:sz w:val="20"/>
          <w:szCs w:val="20"/>
        </w:rPr>
        <w:t>and ability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to work within strict deadlines and with a wide spectrum of people, quick learner and Project Leader experience.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br/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br/>
      </w:r>
      <w:r w:rsidR="00C92714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Windows,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Unix/Linux </w:t>
      </w:r>
      <w:r w:rsidR="00731B07">
        <w:rPr>
          <w:rFonts w:ascii="Palatino Linotype" w:eastAsia="Palatino Linotype" w:hAnsi="Palatino Linotype" w:cs="Palatino Linotype"/>
          <w:color w:val="4A4A4A"/>
          <w:sz w:val="20"/>
          <w:szCs w:val="20"/>
        </w:rPr>
        <w:t>System Administrator with over 2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years of experience in multi-platform Unix and Linux environment with hands-on experience in the administration and management of </w:t>
      </w:r>
      <w:r w:rsidR="00C92714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Windows server 2008&amp;2019,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Solaris 10 &amp; 11, Red Hat Enterprise Linux 6, 7, 8, 9 and CentOS7 operating systems.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br/>
      </w:r>
      <w:r w:rsidR="00E66F32">
        <w:rPr>
          <w:rFonts w:ascii="Palatino Linotype" w:eastAsia="Palatino Linotype" w:hAnsi="Palatino Linotype" w:cs="Palatino Linotype"/>
          <w:color w:val="4A4A4A"/>
          <w:sz w:val="20"/>
          <w:szCs w:val="20"/>
        </w:rPr>
        <w:br/>
        <w:t xml:space="preserve">Solid background </w:t>
      </w:r>
      <w:r w:rsidR="00C92714" w:rsidRPr="00C92714">
        <w:rPr>
          <w:rFonts w:ascii="Palatino Linotype" w:eastAsia="Palatino Linotype" w:hAnsi="Palatino Linotype" w:cs="Palatino Linotype"/>
          <w:color w:val="4A4A4A"/>
          <w:sz w:val="20"/>
          <w:szCs w:val="20"/>
        </w:rPr>
        <w:t>Support</w:t>
      </w:r>
      <w:r w:rsidR="00C92714">
        <w:rPr>
          <w:rFonts w:ascii="Palatino Linotype" w:eastAsia="Palatino Linotype" w:hAnsi="Palatino Linotype" w:cs="Palatino Linotype"/>
          <w:color w:val="4A4A4A"/>
          <w:sz w:val="20"/>
          <w:szCs w:val="20"/>
        </w:rPr>
        <w:t>ing</w:t>
      </w:r>
      <w:r w:rsidR="00C92714" w:rsidRPr="00C92714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LAN-based applications, including switches, routers, and firewalls.</w:t>
      </w:r>
      <w:r w:rsidR="00C92714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User account and group management, Unix/Linux Security Management, file transfer and sharing, competent in file systems, Disk, Volume, Storage and Swap, package and patch management, Task scheduling and automation amongst others. AWS cloud computing, ne</w:t>
      </w:r>
      <w:r w:rsidR="00E66F32">
        <w:rPr>
          <w:rFonts w:ascii="Palatino Linotype" w:eastAsia="Palatino Linotype" w:hAnsi="Palatino Linotype" w:cs="Palatino Linotype"/>
          <w:color w:val="4A4A4A"/>
          <w:sz w:val="20"/>
          <w:szCs w:val="20"/>
        </w:rPr>
        <w:t>tworking, storage and security.</w:t>
      </w:r>
    </w:p>
    <w:p w:rsidR="00C51F09" w:rsidRDefault="009F4264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Skills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/>
      </w:tblPr>
      <w:tblGrid>
        <w:gridCol w:w="5420"/>
        <w:gridCol w:w="5420"/>
      </w:tblGrid>
      <w:tr w:rsidR="00C51F09">
        <w:tc>
          <w:tcPr>
            <w:tcW w:w="5420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C51F09" w:rsidRDefault="009F4264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Server and System Administration Solaris 10/11; Red Hat Enterprise Linux 7 - 9; Centos 7</w:t>
            </w:r>
          </w:p>
          <w:p w:rsidR="00C51F09" w:rsidRDefault="009F4264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User Account and Unix/Linux Security Management; AAA, RBAC, Sudo and Hardening</w:t>
            </w:r>
          </w:p>
          <w:p w:rsidR="00C51F09" w:rsidRDefault="009F4264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Disk Management and Filesystems; SVM, LVM,</w:t>
            </w:r>
            <w:r w:rsidR="008B6A4E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EBS volume, UFS, ZFS, EXT4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Rootfs, Swapf</w:t>
            </w:r>
            <w:r w:rsidR="008B6A4E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s, tmpfs, NFS.</w:t>
            </w:r>
          </w:p>
          <w:p w:rsidR="00C51F09" w:rsidRPr="008B6A4E" w:rsidRDefault="009F4264" w:rsidP="008B6A4E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Patch and Package management</w:t>
            </w:r>
          </w:p>
          <w:p w:rsidR="00C51F09" w:rsidRDefault="009F4264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Management and Backups using tar, CPIO &amp; Rsync.</w:t>
            </w:r>
          </w:p>
          <w:p w:rsidR="00C51F09" w:rsidRDefault="009F4264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Bash Shell Script</w:t>
            </w:r>
          </w:p>
          <w:p w:rsidR="00C51F09" w:rsidRDefault="008B6A4E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8B6A4E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Familiarity with Cisco net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working equipment and protocols </w:t>
            </w:r>
            <w:r w:rsidRPr="008B6A4E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including switches, routers, and firewalls.</w:t>
            </w:r>
          </w:p>
          <w:p w:rsidR="00C51F09" w:rsidRDefault="009F4264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SCP, SFTP, TCP, IP Addressing, DHCP, UDP, FTP, WINSCP, SSH &amp; Putty.</w:t>
            </w:r>
          </w:p>
        </w:tc>
        <w:tc>
          <w:tcPr>
            <w:tcW w:w="5420" w:type="dxa"/>
            <w:tcBorders>
              <w:left w:val="single" w:sz="8" w:space="0" w:color="FEFDFD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C51F09" w:rsidRDefault="009F4264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Workstation player; 12.5.1 – 17, VMware ESXI 6.5 – 7 and Oracle Virtual Box.</w:t>
            </w:r>
          </w:p>
          <w:p w:rsidR="00C51F09" w:rsidRPr="008B6A4E" w:rsidRDefault="009F4264" w:rsidP="008B6A4E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AWS; EC2 Instance, Samba, Auto-scaling, Launch Template, Auto-scale groups, VPC configuration, static website using S3 Bucket, IAM service, EBS volumes etc.</w:t>
            </w:r>
          </w:p>
          <w:p w:rsidR="00C51F09" w:rsidRDefault="009F4264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Cybersecurity</w:t>
            </w:r>
          </w:p>
          <w:p w:rsidR="00C51F09" w:rsidRDefault="009F4264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Problem-Solving</w:t>
            </w:r>
          </w:p>
          <w:p w:rsidR="00C51F09" w:rsidRDefault="009F4264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Team Collaboration</w:t>
            </w:r>
          </w:p>
          <w:p w:rsidR="00C51F09" w:rsidRDefault="009F4264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Performance Monitoring and Optimization</w:t>
            </w:r>
          </w:p>
          <w:p w:rsidR="00C51F09" w:rsidRDefault="009F4264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Organizational Leadership</w:t>
            </w:r>
          </w:p>
        </w:tc>
      </w:tr>
    </w:tbl>
    <w:p w:rsidR="00C51F09" w:rsidRDefault="009F4264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Experience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/>
      </w:tblPr>
      <w:tblGrid>
        <w:gridCol w:w="3880"/>
        <w:gridCol w:w="6960"/>
      </w:tblGrid>
      <w:tr w:rsidR="00C51F09">
        <w:trPr>
          <w:tblCellSpacing w:w="0" w:type="dxa"/>
        </w:trPr>
        <w:tc>
          <w:tcPr>
            <w:tcW w:w="3880" w:type="dxa"/>
            <w:noWrap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:rsidR="00C51F09" w:rsidRDefault="009F426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Trinitech Consulting INC</w:t>
            </w:r>
          </w:p>
          <w:p w:rsidR="00C51F09" w:rsidRDefault="009F426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Systems Administrator</w:t>
            </w:r>
          </w:p>
          <w:p w:rsidR="00C51F09" w:rsidRDefault="009F4264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01/20</w:t>
            </w:r>
            <w:r w:rsidR="00B2042B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21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Current</w:t>
            </w:r>
          </w:p>
        </w:tc>
        <w:tc>
          <w:tcPr>
            <w:tcW w:w="6960" w:type="dxa"/>
            <w:noWrap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Trained and directed users on correct use of software and hardware within systems.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Participated in IT department meetings to identify continuous improvement opportunities and enhance delivery of IT services to users.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Kept systems operating efficiently by performing necessary upgrades and repairs.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Builds, Install, configure brand new virtual and physical servers, test, deploy Solaris 10 &amp; 11, RHEL 7, 8 &amp; 9, CentOS 7 servers to the network: OS installation and configuration – standard and advanced (</w:t>
            </w:r>
            <w:r>
              <w:rPr>
                <w:rStyle w:val="strong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net installation and jumpstart, kickstart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).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System Hardening, Patching (Solaris 10 Servers using 10-Recommended patches), and upgrades (release), on standalone servers (using single user mode), and on production servers (live upgrade)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Writes basic bash shell scripts to automate processes using crontab; Installs packages and applications, server patches and other site and user profile automations as needed.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Configure LAMP Server on CentOs7 and RHEL 8 &amp; 9 EC2 Instance to build a WordPress server for building and hosting websites and Database management; using MySQL mariadb.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User and security management in UNIX/LINUX and implementing the AAA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Setup, configure and troubleshoot TCP/IP, DHCP, DNS; NFS, CIFS, and samba servers in a multi-platform LAN</w:t>
            </w:r>
          </w:p>
          <w:p w:rsidR="00C51F09" w:rsidRPr="003B76D7" w:rsidRDefault="009F4264" w:rsidP="003B76D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Bash shell scripting to schedule and automate processes including full and incremental backups using tar, CPIO and CPIO file dump, migrate and enlarge file systems on Solaris 10.</w:t>
            </w:r>
          </w:p>
          <w:p w:rsidR="00C51F09" w:rsidRPr="00EE0FD6" w:rsidRDefault="009F4264" w:rsidP="00EE0FD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EE0FD6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Perform multi-platform volume management using SVM, LVM, EXT4, ZFS volume man</w:t>
            </w:r>
            <w:r w:rsidR="00EE0FD6" w:rsidRPr="00EE0FD6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ager.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EE0FD6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Build, configure and introduce a CentOs7 server to a network.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Configuration of a minimal built CentOs7 Server to enable NIC and Install GUI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Perform a Root Password Reset on a CentOs7, RHEL 7, 8, 9 and Solaris 10, 11 Servers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Build, Install, configure, secure, deploy and migrated Solaris 10 local zones (spare root or whole root zone)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Troubleshoot RHEL 7, 8, 9 Centos 7 and Solaris 10 &amp; 11 Server issues emanating from hardware and software related and configuration issues.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Virtualization (VMware Esxi 5.5 – 7 and Oracle Virtual Box)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Setup a domain and an active directory on a Windows 2008 and 2019 Servers; install and configure a samba server on a Solaris 10 &amp; 11, CentOs7, RHEL 8, 9 and mapping to the windows 2008 and 2019 Servers.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Responsible for data management using native UNIX/Linux utilities for archiving, compression backup and restore.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Supporting system users and troubleshooting system issues. Document solutions for future reference.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Installing and maintaining the operating system and related software products.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Participating in root-cause analysis of recurring issues, system backup and security setup, Provide 24X7 supports in Production Testing and Development environments.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Installed and configured databases on Unix/Linux platform Administration, managing, creating Backup &amp; Recovery Strategy Implementation, Performance Monitoring/Tuning and Database Security for Databases having more than 300+ users.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Installed firewalls and antivirus software to improve cybersecurity.</w:t>
            </w:r>
          </w:p>
          <w:p w:rsidR="00C51F09" w:rsidRDefault="009F4264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Analyzed intricate server issues and supported large enterprise and business-critical applications.</w:t>
            </w:r>
          </w:p>
        </w:tc>
      </w:tr>
    </w:tbl>
    <w:p w:rsidR="00C51F09" w:rsidRDefault="00C51F09">
      <w:pPr>
        <w:rPr>
          <w:vanish/>
        </w:rPr>
      </w:pPr>
    </w:p>
    <w:p w:rsidR="00C51F09" w:rsidRPr="00B2042B" w:rsidRDefault="009F4264" w:rsidP="00B2042B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Education and Training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:rsidR="00C51F09" w:rsidRDefault="00B2042B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Pima Community College | Tucson</w:t>
      </w:r>
      <w:r w:rsidR="009F4264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,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AZ</w:t>
      </w:r>
      <w:r w:rsidR="009F4264"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:rsidR="00C51F09" w:rsidRDefault="009F4264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Associate</w:t>
      </w:r>
      <w:r w:rsidR="00B2042B"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Degree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Information Technology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:rsidR="00C51F09" w:rsidRDefault="00B2042B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12</w:t>
      </w:r>
      <w:r w:rsidR="009F4264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/20</w:t>
      </w: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22</w:t>
      </w:r>
      <w:r w:rsidR="009F4264"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sectPr w:rsidR="00C51F09" w:rsidSect="00C51F09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87F9A8E-F88C-4A3A-A31A-437AB14497E6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2C6B9E99-D7C2-4083-AE44-7E0F3149D028}"/>
    <w:embedBold r:id="rId3" w:fontKey="{ACBDC234-7481-4910-A5D4-1A956BB0830D}"/>
    <w:embedItalic r:id="rId4" w:fontKey="{84E93976-22C3-4F7F-AC58-E0722CB392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472021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2D078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5F242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24D7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E4A58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924F4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52085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A80E3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DAA8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0BB22E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B0AE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A81D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A0AE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782E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744A1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50E08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4BC91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A21A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265AAF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4EE64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A494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BCC2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DA8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90ADE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7641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214CD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44E7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360A65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D452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96E20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21A11D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F28EB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D48BD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B123F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1022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F74E9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noPunctuationKerning/>
  <w:characterSpacingControl w:val="doNotCompress"/>
  <w:compat/>
  <w:rsids>
    <w:rsidRoot w:val="00C51F09"/>
    <w:rsid w:val="0000536E"/>
    <w:rsid w:val="002A3B34"/>
    <w:rsid w:val="003B76D7"/>
    <w:rsid w:val="00503B9F"/>
    <w:rsid w:val="00731B07"/>
    <w:rsid w:val="007C2D8C"/>
    <w:rsid w:val="008B6A4E"/>
    <w:rsid w:val="009F4264"/>
    <w:rsid w:val="00A7410D"/>
    <w:rsid w:val="00B2042B"/>
    <w:rsid w:val="00C51F09"/>
    <w:rsid w:val="00C92714"/>
    <w:rsid w:val="00E55723"/>
    <w:rsid w:val="00E66F32"/>
    <w:rsid w:val="00EE0FD6"/>
    <w:rsid w:val="00F060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rsid w:val="00C51F09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  <w:rsid w:val="00C51F09"/>
  </w:style>
  <w:style w:type="paragraph" w:customStyle="1" w:styleId="gap-btn-hidden">
    <w:name w:val="gap-btn-hidden"/>
    <w:basedOn w:val="Normal"/>
    <w:rsid w:val="00C51F09"/>
    <w:rPr>
      <w:vanish/>
    </w:rPr>
  </w:style>
  <w:style w:type="paragraph" w:customStyle="1" w:styleId="divdocumentdivparagraph">
    <w:name w:val="div_document_div_paragraph"/>
    <w:basedOn w:val="Normal"/>
    <w:rsid w:val="00C51F09"/>
  </w:style>
  <w:style w:type="paragraph" w:customStyle="1" w:styleId="div">
    <w:name w:val="div"/>
    <w:basedOn w:val="Normal"/>
    <w:rsid w:val="00C51F09"/>
  </w:style>
  <w:style w:type="paragraph" w:customStyle="1" w:styleId="divname">
    <w:name w:val="div_name"/>
    <w:basedOn w:val="div"/>
    <w:rsid w:val="00C51F09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sid w:val="00C51F09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  <w:rsid w:val="00C51F09"/>
  </w:style>
  <w:style w:type="paragraph" w:customStyle="1" w:styleId="divaddress">
    <w:name w:val="div_address"/>
    <w:basedOn w:val="div"/>
    <w:rsid w:val="00C51F09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  <w:rsid w:val="00C51F09"/>
  </w:style>
  <w:style w:type="paragraph" w:customStyle="1" w:styleId="divdocumentSECTIONCNTCsectionnotbtnlnk">
    <w:name w:val="div_document_SECTION_CNTC + section_not(.btnlnk)"/>
    <w:basedOn w:val="Normal"/>
    <w:rsid w:val="00C51F09"/>
  </w:style>
  <w:style w:type="paragraph" w:customStyle="1" w:styleId="divdocumentheading">
    <w:name w:val="div_document_heading"/>
    <w:basedOn w:val="Normal"/>
    <w:rsid w:val="00C51F09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sid w:val="00C51F09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  <w:rsid w:val="00C51F09"/>
  </w:style>
  <w:style w:type="paragraph" w:customStyle="1" w:styleId="p">
    <w:name w:val="p"/>
    <w:basedOn w:val="Normal"/>
    <w:rsid w:val="00C51F09"/>
  </w:style>
  <w:style w:type="paragraph" w:customStyle="1" w:styleId="divdocumentsection">
    <w:name w:val="div_document_section"/>
    <w:basedOn w:val="Normal"/>
    <w:rsid w:val="00C51F09"/>
  </w:style>
  <w:style w:type="paragraph" w:customStyle="1" w:styleId="divdocumentulli">
    <w:name w:val="div_document_ul_li"/>
    <w:basedOn w:val="Normal"/>
    <w:rsid w:val="00C51F09"/>
  </w:style>
  <w:style w:type="table" w:customStyle="1" w:styleId="divdocumenttable">
    <w:name w:val="div_document_table"/>
    <w:basedOn w:val="TableNormal"/>
    <w:rsid w:val="00C51F0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pandateswrapper">
    <w:name w:val="span_dates_wrapper"/>
    <w:basedOn w:val="span"/>
    <w:rsid w:val="00C51F09"/>
  </w:style>
  <w:style w:type="paragraph" w:customStyle="1" w:styleId="spandateswrapperParagraph">
    <w:name w:val="span_dates_wrapper Paragraph"/>
    <w:basedOn w:val="spanParagraph"/>
    <w:rsid w:val="00C51F09"/>
  </w:style>
  <w:style w:type="paragraph" w:customStyle="1" w:styleId="spanParagraph">
    <w:name w:val="span Paragraph"/>
    <w:basedOn w:val="Normal"/>
    <w:rsid w:val="00C51F09"/>
  </w:style>
  <w:style w:type="paragraph" w:customStyle="1" w:styleId="spanpaddedline">
    <w:name w:val="span_paddedline"/>
    <w:basedOn w:val="spanParagraph"/>
    <w:rsid w:val="00C51F09"/>
  </w:style>
  <w:style w:type="character" w:customStyle="1" w:styleId="jobtitle">
    <w:name w:val="jobtitle"/>
    <w:basedOn w:val="DefaultParagraphFont"/>
    <w:rsid w:val="00C51F09"/>
    <w:rPr>
      <w:b/>
      <w:bCs/>
    </w:rPr>
  </w:style>
  <w:style w:type="character" w:customStyle="1" w:styleId="divdocumentparlrColmnsinglecolumn">
    <w:name w:val="div_document_parlrColmn_singlecolumn"/>
    <w:basedOn w:val="DefaultParagraphFont"/>
    <w:rsid w:val="00C51F09"/>
  </w:style>
  <w:style w:type="paragraph" w:customStyle="1" w:styleId="divdocumentparlrColmnsinglecolumnulli">
    <w:name w:val="div_document_parlrColmn_singlecolumn_ul_li"/>
    <w:basedOn w:val="Normal"/>
    <w:rsid w:val="00C51F09"/>
    <w:pPr>
      <w:pBdr>
        <w:bottom w:val="none" w:sz="0" w:space="2" w:color="auto"/>
      </w:pBdr>
    </w:pPr>
  </w:style>
  <w:style w:type="character" w:customStyle="1" w:styleId="strong">
    <w:name w:val="strong"/>
    <w:basedOn w:val="DefaultParagraphFont"/>
    <w:rsid w:val="00C51F09"/>
    <w:rPr>
      <w:sz w:val="24"/>
      <w:szCs w:val="24"/>
      <w:bdr w:val="none" w:sz="0" w:space="0" w:color="auto"/>
      <w:vertAlign w:val="baseline"/>
    </w:rPr>
  </w:style>
  <w:style w:type="table" w:customStyle="1" w:styleId="divdocumentdivparagraphTable">
    <w:name w:val="div_document_div_paragraph Table"/>
    <w:basedOn w:val="TableNormal"/>
    <w:rsid w:val="00C51F0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glecolumnspanpaddedlinenth-child1">
    <w:name w:val="singlecolumn_span_paddedline_nth-child(1)"/>
    <w:basedOn w:val="DefaultParagraphFont"/>
    <w:rsid w:val="00C51F09"/>
  </w:style>
  <w:style w:type="character" w:customStyle="1" w:styleId="degree">
    <w:name w:val="degree"/>
    <w:basedOn w:val="DefaultParagraphFont"/>
    <w:rsid w:val="00C51F0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2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2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Kasey Njoku</vt:lpstr>
    </vt:vector>
  </TitlesOfParts>
  <Company/>
  <LinksUpToDate>false</LinksUpToDate>
  <CharactersWithSpaces>5864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Kasey Njoku</dc:title>
  <dc:creator>trinitech</dc:creator>
  <cp:lastModifiedBy>Jean Guy Youdom</cp:lastModifiedBy>
  <cp:revision>4</cp:revision>
  <cp:lastPrinted>2023-07-12T13:48:00Z</cp:lastPrinted>
  <dcterms:created xsi:type="dcterms:W3CDTF">2023-12-07T02:41:00Z</dcterms:created>
  <dcterms:modified xsi:type="dcterms:W3CDTF">2024-08-22T13:42:00Z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87f4e9d8-e834-49b3-bed6-a1db16221db7</vt:lpwstr>
  </property>
  <property fmtid="{D5CDD505-2E9C-101B-9397-08002B2CF9AE}" pid="3" name="x1ye=0">
    <vt:lpwstr>IFsAAB+LCAAAAAAABAAUm7V2w1AUBD9IhZhKMbNkQSdmRvvro3Rp4hy9d+/uTGzjCCLiAoMjKITyDITTNCEKMMMREC8wPMt6I7eBWmSJ2bMtbpNPAyWVhWITreNuQlaOhpOu1ffg73V8HE7ksK+z6Iq5wVtTf5rEHhPiczg6ii+3dayRbIc84wz7krYE6IUinWODllxbtvr9pkY8r6YmY631gej+ZMNw6K5H9WiO0otpaWu8+C0YwqDSfOlBdjt</vt:lpwstr>
  </property>
  <property fmtid="{D5CDD505-2E9C-101B-9397-08002B2CF9AE}" pid="4" name="x1ye=1">
    <vt:lpwstr>STYHRrGIDymt24BszFeMdXJMIv97VsIQIS6Rx7QXr+VCtprJLUBPC2XLvucvzNUW71o/cd9HHY/P7Bls2m1tRuccxJH+j5QrWJz8UIpYcKC03wWZtCObLaqN4RiO01rmvnMiiK+BiSphipGmc9kdlA12vG7OBKaT38fK1tSeFit6nfmRlBGCj8xU+RyvjO3GSgeRpdB6pToIl8YzOXTMWceFXUf2jzFHxAhGDGCgZ4xZE1StXT3bZWasdMyFU36</vt:lpwstr>
  </property>
  <property fmtid="{D5CDD505-2E9C-101B-9397-08002B2CF9AE}" pid="5" name="x1ye=10">
    <vt:lpwstr>fzgTY0RPlnF9DCRlJmRYmsTDl1G44DGdxyxysT0eKuBp2G1v2EqRIOqglzRXqyh6NT66pNIaeWeaooqRZOKn0Wvmt/Z7Ty7DKzIN3PV9OPdlZQvvo0fVYDwnow1jHyrs4nOgzDkEtUInoLjyzWDvpd4q4azUG76+cpddnqjKuJnyhYD3w8VgvrME/DAkaAcugeut8xL8bk2A/ABdTslrY99FHnPCcD9zt+JNaslNcSzkL9ax5B1MAvQuXehxjJf</vt:lpwstr>
  </property>
  <property fmtid="{D5CDD505-2E9C-101B-9397-08002B2CF9AE}" pid="6" name="x1ye=11">
    <vt:lpwstr>JudLj4HECh7lskmwCM+oE3l4VM4OMfFHViI1TPytQGyyYCzbp5oKRZmjd+cMaAEORk2hQA0/vqNC0rvPfQStIGyvLZIzJ4rR2iP+aWfNmH8ghO4vw+l4kKjIweQbKeiNfrB9ZLEuTrkbYWPreRWJHSwRgZ5TSsvTT2KAXg/qEq3uveyZZffM7/jU9FzpeKKN6Ql6kSe6vGJc8V7JHhbquArseF+2oD6wxaNJhLn9ogtDOX6YoaP3NXUlL35HJ/M</vt:lpwstr>
  </property>
  <property fmtid="{D5CDD505-2E9C-101B-9397-08002B2CF9AE}" pid="7" name="x1ye=12">
    <vt:lpwstr>J8nxLWoo0SvINA5UUtkPdCUHjlmjTTQhGbGrxwtibD5T9TZQms5g2O7evrwMdrCrwDt8mLP3dNJJqmDtVGP2AI68uF0uRs1/fD+jWgtww6h4NFS2EPl5dtaPYLUJLABOhwMOhnlJRJQtDwLrRWhev6vM+EspReDnk/PcTzp9P7DQ5JetpuzXE/EBgBfni3p3doy1fs4zYoiwfxMLqW2AJJ3WhhonZXh3oEG6FL/OoZXjVxIARAmVybzFgaxmfov</vt:lpwstr>
  </property>
  <property fmtid="{D5CDD505-2E9C-101B-9397-08002B2CF9AE}" pid="8" name="x1ye=13">
    <vt:lpwstr>hp6eXZ4lR0TlpDu2qiU79aP7k+6wuktvV65dY8EL8IRipedyUlZb90SafAUmR7y6+ucVjF8MneuFaVUGJfae1RA6hlu8ScOJ12tX6xFkMw3cCwp85gDNkUMEvjtO2DxOfWliUsryOz5Mkh/lFiRCLSFH+5syHCYQvePEOLgRtA+0sDaa0XvHctukgMC79adlXyKmdimxEGKSVx1fRnp4DTFUDoA/bDKHkWHrIiSIE8MFYNMukcFvuaVQ6wvamMP</vt:lpwstr>
  </property>
  <property fmtid="{D5CDD505-2E9C-101B-9397-08002B2CF9AE}" pid="9" name="x1ye=14">
    <vt:lpwstr>c9YgX7rhG8WHkQuAB9snT3nze5+yPKjAZo15Dp38pVv15e5R2E9ZReS8+lGp9BSkHW+tDHebgNZYNmCn+0tH6Xr/m2t0pgzxpELjisuZ6xM9iJzHHAyfJF9ea8IOZCNgC2aVd618+F88JmyUwL19eaYCJLrsmbr9gaFllrJbtIqiRbzgH7NlJ0V8dd88JXUMD/heEXOQTFOUZTRMH62sWoWS2SrAEEXj6anoWEymVwHhEfnoxvcP9VZzXXwG2sJ</vt:lpwstr>
  </property>
  <property fmtid="{D5CDD505-2E9C-101B-9397-08002B2CF9AE}" pid="10" name="x1ye=15">
    <vt:lpwstr>CN6TFo+weokmHNuKdF75AihcTt6FM+l9tzwkMhi9l5MFOaK2RXki2zvxslXFKSQsAg1Hfpx/KXWeZvQf8uQstfXdq3Vk54iiC1dnl/3oJKawcgYP4w8IrbjQoVAuBzV9Zk0gpsP7Y1Ds+kJTXhaRUqg0FX8fuprcTiGy1pu5DcOVs4P1pSYTMPKQ7I4QNhmb9v5w82AHeDEQ9gjqNHXpOb2tx3Xp+Pi0mMdWOwtzUTY3NuyVKcvpP+E7MXgz2ZL</vt:lpwstr>
  </property>
  <property fmtid="{D5CDD505-2E9C-101B-9397-08002B2CF9AE}" pid="11" name="x1ye=16">
    <vt:lpwstr>H9wJjpkm9tGYyC0ANLfPIMCUxpy2+U7BqGuvIs5zlGp3JZRqy0QzfponFL/lkY+N5bQhnEpl8BeZdJ2Z+fn98EbYArXhHXYgJA+6m1u8rGSZJfRp3/IeIAdcL4ckK4Om4kJD64wMOV5wjBGTNgtSveFIMjjKAbDYOjcBmffxPRp5Zt9EJ3K/rBVq6+P1CB7uqthP5d3GJXkxrP3DpaucSk3SRt+HzeLbKoEUTEMjAUL+jyqjcoSsuHcuCkRJ3Mr</vt:lpwstr>
  </property>
  <property fmtid="{D5CDD505-2E9C-101B-9397-08002B2CF9AE}" pid="12" name="x1ye=17">
    <vt:lpwstr>AOy+7AHCbjM8yvZHtXrlewiQAxbU5K8JCCUrBiqGXAqk4gh55CvYxA462PNRnpIkhucOggdDzEEdYSHyfECLxOAJDVQ0JpHKsECLiqKhKK6+sMG7su+N5wLK+PM6Sj5iAfkGR+AdrZPCdvuIeL19+Ah7Q36Otn5mUGUKuoz4CpbBaHZ1J6eSG9uxhNgYBU9Y9mpUFEdL+mMAA8MvRRakRK/Y9bxhg8gzCZEfr+QtBdm4ZBt+y+9gqR87xB/kpIE</vt:lpwstr>
  </property>
  <property fmtid="{D5CDD505-2E9C-101B-9397-08002B2CF9AE}" pid="13" name="x1ye=18">
    <vt:lpwstr>N2VrYV2WaJnCGxk9CJXwwFjJAkrw/vP/h95OvV9tTqWeUNUe2IVH59IQ/xCKieS/g081mzhSOfrNgwmRmiZbl8GN2RR5QLWudR3TiOtq9XieJZf3R1SF1P6jUZPZbklYh6PS8LE1TJNKH5R1GvjVdiD1ZF/W2Yn16D6ma4s/Y4JJgiHwSydHqqoS8jn2rM0MUzlsMjuP4aZ7aB2JjjK53Td6hBWlmvcUxhw9D16y7pC3OUbSJ61eVgTbbnepbvg</vt:lpwstr>
  </property>
  <property fmtid="{D5CDD505-2E9C-101B-9397-08002B2CF9AE}" pid="14" name="x1ye=19">
    <vt:lpwstr>qlw04YoczPsA0xt063QGtw01yRz9yxYyuFJRHHWuVdJaZte9cEjZMIK/ap2DkJ/5BB+Sef3uwQLw1TvtiWedbKyOeUGwfLjXjM2+iDpo8FTRlUOchXb6Uz7A3j0S4+8ZefdpWTKQhBaNc/Hk3qJWsnLFxyXe9b3D2Gr/NW9/OMk+ACLgNNiJw4YAk62CyywITT1BAMZ0eKB12g+vKFqK9LJFH//hoOzQrUJlZ+unUaDp320RAjZnUxAjeSNrcd6</vt:lpwstr>
  </property>
  <property fmtid="{D5CDD505-2E9C-101B-9397-08002B2CF9AE}" pid="15" name="x1ye=2">
    <vt:lpwstr>ab7XfWUSjlZ+xXEG7jhPyCUzpUMmDwWLd+mcHUU/Jr59Sy4fYKt4/VCRs4aCHfCEvK2KF+ZInHqI0yFm5UDD3S2tPE5TzZ8JjXjT9JRSxVweeVps6UPlQU752ECb+3y/S57gpfzPAeEYZ25GfzGNk1YXJkPrblYokTdGhuyqVTszkvZ5MKX3s7RvukYn42c8/ceyZsj6U+DS886D4mDhTS7JPGw3B00nTdNGD7wh6MORlT3otecEeHOeyYMTpQE</vt:lpwstr>
  </property>
  <property fmtid="{D5CDD505-2E9C-101B-9397-08002B2CF9AE}" pid="16" name="x1ye=20">
    <vt:lpwstr>RteKPgqpBsUyqkxyw/Jznu4Yc9MUIok7ZaKmmWszJK85CXsbuNicHnAdbNxEoNEaX1JgpwJhnfj3hNm2Cekda98T84sTDn5tzNiMEI40PbEBe2sy+CTyB3KlCRFEt2+/9YxSqtWr6VclefIV3LItrc5065641f0HHFarnKsM7HlxOyYoTrHc48gsgljlhWb7SyCrWH307cU4Q9G8pPuRE3ZbGJG97ElVu0Hj+BhcfnemExOeUYVI+pP3OyW7I4j</vt:lpwstr>
  </property>
  <property fmtid="{D5CDD505-2E9C-101B-9397-08002B2CF9AE}" pid="17" name="x1ye=21">
    <vt:lpwstr>KQocnwAjEqxCfrgVnlc8RwzUstu3whiMW4MK9Q38LJTKvmN2jI7/Gsj/uGOynNGPsUCXXr3OKmmmL0nSHzcWh2WfPBGav/fviRm9M+ri30KF75obcXtibHIwzc+f2d0PE6RMCTXldRJjj/X79iWhJ+K43Ei+zs3Q7lP6ICqOaMPFdNTUv66Fqs55XUGVX/SwKfNkQdfPvB7oCRorQVh3HOCWNlWrdDQECw2w6kCULtc1mza1l4JR3USqNvDHejf</vt:lpwstr>
  </property>
  <property fmtid="{D5CDD505-2E9C-101B-9397-08002B2CF9AE}" pid="18" name="x1ye=22">
    <vt:lpwstr>r1Kd6Gb+RFQl67lq/63FcVGNvp+cKXIeLbWAzhEjBwQ1xWVjJJpIzuHXwwv/3QvnNXQRGyuM5ItLToKTLnyRmxEKYUF+fPucprpLMDhDJ1gXy4JY3Uto4jrn7Ebr06IRAXZdLnGP3umoBi74EKgex+6+5jpOdXWCPq5Qyp5BcZ8B9TdGkPWOm2LyezFOdNceCNsp1b22SAooXMsL/mu6Mk1q9zT3mvRvcur5SVfgcAUmM4HjZZ/xuN5FdPmIzfg</vt:lpwstr>
  </property>
  <property fmtid="{D5CDD505-2E9C-101B-9397-08002B2CF9AE}" pid="19" name="x1ye=23">
    <vt:lpwstr>qU49sfvbd/WX1JpAls7w/wCOq/F9bgoJ1S/SsFUhG4Ka0CLJ/I95cHELX6VH35LF5y13XdLF2iWBvnpaCshho+Mlhv4oQBrn7PwJMWfUqCNsgXgafotvY67nYNzRB9eML2l+fC8yWvZ+Sx0GErCEV3mBy3hI+EABicWtfUA7NCH67oiA2wqArICDoSZujmAdQzexQXXIYkS6Bdl+3M0Swh/qM4VhJ0qWxi7tSB0DyoeHpsiQhOWVf0ms6oxRs9V</vt:lpwstr>
  </property>
  <property fmtid="{D5CDD505-2E9C-101B-9397-08002B2CF9AE}" pid="20" name="x1ye=24">
    <vt:lpwstr>a43HdndJtM5xVGdWxVGn0YOEqbjqcMinj4tyOAiZ6yaIpW82IkEj87suhPLT78DRAWsrKIHShz8RYmKrTLUMVJWezmZdanyXIB34U7YZY/CHbrQjkC9lxocJ1j15GXEmoD2M1pgYjxE/9g2UFSTPRdBkbYy4R7QTvD9+/pjQzy8zgjD74rrbfgky+CJzmuThAU3esfQCQmbRNjWo0r/Vbm8OKJIvD4EWL+SrryHQglr3GbtP39lIHx8SgaBOfvd</vt:lpwstr>
  </property>
  <property fmtid="{D5CDD505-2E9C-101B-9397-08002B2CF9AE}" pid="21" name="x1ye=25">
    <vt:lpwstr>IHStlQ+fnWatCnQv7h0GJFzgbIoN0f/qmgR+Xe8WmpRbj/vYdGrkZ9V6Xm2Psr5gWkp/s4VfGjrp9MBJCGWA5ByQC95mN/5IQRoAq+YAgRZJfCUZXYtRTx0Ltb1TIPSNBOcI+LNDm5EQ/2BjDsGlSAeKHsgdAQ7pghGnI/HeALo2mPIRPOPWYS/Igf1GBCnaNUaEhJ/G1mGKzQ8uubtDpTcRrvggl+OyLx8J7eEU7rx3gT+cNTwwXouVjPZtrYJ</vt:lpwstr>
  </property>
  <property fmtid="{D5CDD505-2E9C-101B-9397-08002B2CF9AE}" pid="22" name="x1ye=26">
    <vt:lpwstr>cTw1Nd59QPSMXSsJKw2Z+Te203pAWMEeHJAQa73SnjYmZW+LAbzgdh5Pr6JC6B+HYA/zjXlEnk3ULWzPPwG9/aHU/qvXXa/Hknhw+M5GGb8/SzRT79j3RLX57xVgLolakDsPt76E/dKE4sairDqzE2FpN4SWKi8xSAW0LahjsFF7CA/Ogn8bnnhb7brYAH/p67hm1BurOAoLkuiCc90bozkHRYdVlM39ucGRnei/LEs1tvAN5ygwX4vTdfqZodu</vt:lpwstr>
  </property>
  <property fmtid="{D5CDD505-2E9C-101B-9397-08002B2CF9AE}" pid="23" name="x1ye=27">
    <vt:lpwstr>E1h1sI3rE8+n6q7vtPgGOigr3ln907/JRDqdPXZNaAJPYr+UhCtbPFzmmaxnBNP0RIyt3U1/nbg63GhLTBRIkL3z7tw56TerPaN/sc+fTq4KM3o5qKrJRn4FhSJm8ylqDxXNNc56N2wxc0jS3UtWDWBwYFdrUIbpQYoFtP+sK/fxQW/KjZufLjd/r0gtnsCmhHR96VHFdxjlQkZS9ggwsTT41yCsdt6GcjUiLXa+65zmDBeUPoyz5saXZzEkghA</vt:lpwstr>
  </property>
  <property fmtid="{D5CDD505-2E9C-101B-9397-08002B2CF9AE}" pid="24" name="x1ye=28">
    <vt:lpwstr>QONahDiNYgozYm1iz4jMqifr+pLGduQvUHGHdofMtDGesPGImQSU1GSF35LAQ0VmPbiLv5Qh/GwZfRhO/oWDfxZrFkhaGAy7EyCbrUJgtlYjebikf2PZkR0HKENes7S3S7Uo83kfnZPSumF6oLTBosBK01hm+2Hp9apMmyzcNZ9p91fYXwyJVdgUmB/7+XnpwbOMdSmuvj2dDunAGBg0igYt7M3046puhOoHFZkjnJw8TOzgStxg5IfUTORbG6p</vt:lpwstr>
  </property>
  <property fmtid="{D5CDD505-2E9C-101B-9397-08002B2CF9AE}" pid="25" name="x1ye=29">
    <vt:lpwstr>pqUPmvXDY5HZa7jDu8ejc5LIRJPSw0uCK9S6a8HN9qm52f5hubFpMo52aOaPdlSTQnDJN++G0zg40vrq2nAObWvepNb0/HIbCal657Mg1VEq658ugh1NjKLonJXaNShH3PpUqNALZoLzYWfQk5dtpS+HQnfph37w24wBTxyfdDis+iNH5mFGm4bevWlV+R47JZT9pN6WI+mbyVBsk0ovsgmb+416p7+f583LfpXWTPtWNaa2BRrY5BvCCjhP9UD</vt:lpwstr>
  </property>
  <property fmtid="{D5CDD505-2E9C-101B-9397-08002B2CF9AE}" pid="26" name="x1ye=3">
    <vt:lpwstr>7MZjNBREM8ptt8zN/XF4ChGyo9ykGTMoUcqAFcAiUkgqqX4iloOId+DadZKi7CtrfUtGr1I2pS1lX5uNM6PyXunzF4nsu7F5dcqZ3J7mAlIneADl9Gc5Kw6WP36fIninZYTMhkK69Aoluu3vY16JmkSlX6Kpeu1sTpnmdkOri178yZjCZHN3L5AjrQwM6991U4OJPtFnjtaCchGuMwiJJik0QRtucH2hWlpTXTnK/vw+wGX2BW2cH+AaJkj0IPn</vt:lpwstr>
  </property>
  <property fmtid="{D5CDD505-2E9C-101B-9397-08002B2CF9AE}" pid="27" name="x1ye=30">
    <vt:lpwstr>LtjnTe9AzBSXfrGEOC9pblWeMO/dLbQb87YwIWkotU9JIDpi/RNeGli6jq9zMJ0MpecE1x0tHJ69flvIG5xaz09ojW7+SXBnK8ZpudbGnHEv8scQ0B9YlxT0mi9DTDQ72UQNwoItBwyk6j6iqWHsI4FQV8TQEjV94/Xlh5aJQYYbua8jFPqLJ983EnhhGxVgK7uZH95GL2g9JsHOTzbY+WLGLanLcbc/RDB6tW/NrbIqSgGj8gMXNMejgb+yl9l</vt:lpwstr>
  </property>
  <property fmtid="{D5CDD505-2E9C-101B-9397-08002B2CF9AE}" pid="28" name="x1ye=31">
    <vt:lpwstr>CjNBBO+MBu5QtJ/2fTho9fvsuyDjaELc9ecNobkI4Kcv6ciewhHXAb8gRoUPSp2HmcRH2mgSA5lVd4M2HuWefx3ZQ2OrxLYtwK7AjsvCI5yI/FcrXlXXY8xxR0KApBUyTP+5CO0JgtzkCYGxL4olObtbK+5eC0xi9hHcgewOB8mwWe/zxiSSKJI3rQOyBXcS/tg7ddV4mv+mWRZf2iN8R1YNUaJjDjS/JdQHHlCywzN45v32Jg/PguBX9FtWbT4</vt:lpwstr>
  </property>
  <property fmtid="{D5CDD505-2E9C-101B-9397-08002B2CF9AE}" pid="29" name="x1ye=32">
    <vt:lpwstr>sD+egVV+lLpWZLl8RH/lOKWu6mGJiIuTOX3w+rP0zVseM8Fr5Mc1QuLIfbg0wjqyAW9kWwrmOMmZZTsoPuEn0ThTR5dEmBu7/ATf80Zh4ffzjK190a7ltLxAzCA0JCDesX2Nv16+ep7A6CVyfTChVj7P0BlWARKA4ilGKqwhXv1I7UpUbaHuQe7OQX+X7pYWBf6kyty+bRQrDw2RymdMlyCADKG3W1T/FHbmDvDxqvD3q1AUsvpzKnyDKoMR59I</vt:lpwstr>
  </property>
  <property fmtid="{D5CDD505-2E9C-101B-9397-08002B2CF9AE}" pid="30" name="x1ye=33">
    <vt:lpwstr>zpiOXxhDRfQzteYdtPeLqvSM+Cw/Q+/7WDXJnFaHrhk4NIdUFE9LM8boEcudx+pOM+Mkv0tOt56jOaQEs/rJ2iN/sX866qlqqPAwdi6EfN/4os4xCgG/hZ0oWgCsZv2RrYf88rJkvK35eEGYu/ujz2eRQcauQ7OBAutvdQvjuKqh+EnbTLav/idxM9/h3Gj/k3JoUz7k0vLIvRSjyrsoUSBnnCq9zGH+zcDvbIEZaT3p+ojj3S71+jhANAGY7Yo</vt:lpwstr>
  </property>
  <property fmtid="{D5CDD505-2E9C-101B-9397-08002B2CF9AE}" pid="31" name="x1ye=34">
    <vt:lpwstr>Dr9wajbHUgaFNVrVo5juHEUWYwMZaU+532PwwL508pXpRBJs4qTPCoYVOf4flh2z+phQWxN+jMTS+J/Fmw1DwZ+2j58+VVLMe+3gPTlPNqrQgkRfe7uVwKQk51bkWRzBL7CfRHzga6Z3N3tmRTLJ4uFHqy+Vyye2Y0yZjR3JX0wab+GqSEAliCKfq/kd7xYkttVJ/KzGC8O0V1Ceq//mgA7/bulHXqNLwh69pOXrdZA1YNMUBT8K7LMaJypbVsp</vt:lpwstr>
  </property>
  <property fmtid="{D5CDD505-2E9C-101B-9397-08002B2CF9AE}" pid="32" name="x1ye=35">
    <vt:lpwstr>iW/IRatRM7dCl5C1phIkns+Tnp2b7LCV9HN6Foxhxp/8FSlAvPWVH6Pm8kcLFJn+0LiKvqoSasKUg5/6K4ya+AXLChfEnxYkCSEjdE91uEveh3zNzs2kC0QLEowLNtPJdM3qIuCiIlMORbCCvT6/M2IeWB6gsSmtIqCPYAsXEciUWyozAddjVZg+ZXXGAaVG0WAe6AuImsRqe7KCrDQ7qLxsrwiKmzq49sH/YMqRLA84PoKQmhai0+46VYQO0Yw</vt:lpwstr>
  </property>
  <property fmtid="{D5CDD505-2E9C-101B-9397-08002B2CF9AE}" pid="33" name="x1ye=36">
    <vt:lpwstr>uwjgBalDRIzTGJmrBMbvFInsFAufIGzSHk2C7nifuPO9KbZGvpu2bb8rbmLx7XEouR+sgeLA+CQO8SFgyEaLPcAuE4j8p7KMLw7b78xYBjLy11SrK91l/AbDbPFfbYNuGgfJf1g1bBPFe0PQJj9qEHhXPs7TyD6JoaakZX9FxhgVBiuL2/54WcUZY1VvaFRpGe7pYCM42OATwN2FdMwts5JdGHzqcQ6Tk8ZyprxDKqRnAEPJh+1w2IP0Cvb8yPd</vt:lpwstr>
  </property>
  <property fmtid="{D5CDD505-2E9C-101B-9397-08002B2CF9AE}" pid="34" name="x1ye=37">
    <vt:lpwstr>yXJ4hpvhmq67AMRCgGn264kBSV0diHOWbmFWfCfqGtK03r3x6XD3UQZX3kVjBSX7OgfprlScnyIIfu4VSArQ3rWfaWnZQY8mwtxBJxfrlkfOUCmvqcOzdq+2y/DPPYntBRjjS2pSPdSvplCd36ybmWbTUYCi8dIcmLahen/D84sF6LkUn1cHJQryLNqWnWiCr6F+0ZLitpr06QQ5Ya7d7aEjQBij1+vrR9WtElLU3tVu+wWseyBx+AADBQUDO9n</vt:lpwstr>
  </property>
  <property fmtid="{D5CDD505-2E9C-101B-9397-08002B2CF9AE}" pid="35" name="x1ye=38">
    <vt:lpwstr>yLK/G58Uv2KD2PGEqM0707BiCVQtz4xmzJkB+u9ABfPcOwOUkNjLZoBShtSUC3ubFTvJLkHe8F5zqBIR3APUuiqMfL9JryGXkg9hd1emf4FuryWnDp7H4+Evo2fLHjBQ3lizAPKOLA/OrveMU/fndtzHt7xFNGzDwBYp7eAL127eM9SVjS0vJYCJ1BlwzTn0YAYhrwrl/1oT1HONaJPAYluUIPiGhjN9yepJQXDTthN5ByUcDng8iirKQUEwwoF</vt:lpwstr>
  </property>
  <property fmtid="{D5CDD505-2E9C-101B-9397-08002B2CF9AE}" pid="36" name="x1ye=39">
    <vt:lpwstr>47QRYRTr7Eg8U6eqdLXc1SAwWKPY3w/vnWY3Qr7zErPSUCgN+157mVAS5t+diPaYPFQfkPUEr2sUWOPcct6wWp1Jp8vn35zYunU7gavDxOnG7D84tZjm6fYU0+wUOgjQez5hRLBAwd/d04x8XIPHA8WobQbqQKK3CPJxbOBWl6lqj7JeqBdmBjIe59jDoPlXof1gD6c/w2Cny8kbFaNfPbd5hGy7JH0SI4AoriDrs9ZGYyR1Mv3pBD0i6m5y3rh</vt:lpwstr>
  </property>
  <property fmtid="{D5CDD505-2E9C-101B-9397-08002B2CF9AE}" pid="37" name="x1ye=4">
    <vt:lpwstr>jEWumNJQM/zdHXymMvnsbuFC0hvUPlO66reIrnFTOk4m/lompiIalrTWoCR0c+OA8LqOUEDF4EzYQzIyPL4VbhRcie6jR+gcSNMXILM+sTkAFUsNA24jRkcaPW90b9xumE8O/mCupyxMAK9M0r836NRfoYbN6luHVlWClJB91fWgF8j2qFv6siDs9asLjGtKkQGktP2skrk+jX22mXedVaIhbbB80cBEi9CQ9SMODWurK/47vz8TCvXfqsEjKUj</vt:lpwstr>
  </property>
  <property fmtid="{D5CDD505-2E9C-101B-9397-08002B2CF9AE}" pid="38" name="x1ye=40">
    <vt:lpwstr>9KHlT/RDKQn+XdLvSNJPpC8exkW62mJKv/9WsAQX7uiJ5AcuzeQrxstWliHrvY/O1oh4vfMgRtaW5IjzRZiixCniRay/bGFEvyf1BnEkFDltBzRooBs91RSw11uOhyulEFtQ7FnUIqBWa/ZMjjMpqgnvWDroNAcdyNxzPt2F0LcWeM1Rt0DjjVldiJt3bpZsCwACmE98KkLLOR/KrQmoiLMiNBI1nYPp1yvmGRCPXr9G16550UUo44n1vJckwMh</vt:lpwstr>
  </property>
  <property fmtid="{D5CDD505-2E9C-101B-9397-08002B2CF9AE}" pid="39" name="x1ye=41">
    <vt:lpwstr>CLGEid1y1sNiGKNwhpooy4elSpLwXC5B8uWY56lWewy6EKmZChmbNYaI7xH/qz4itMBYYx5uLEPZ9nm7Gei1FfCvcfTNtvhrRF1OLWM3pNx6y5sQtKOqgBdQkxl0s1vLPDHsz3wDjzVBMYl4pTrQM80bFRj63FxlG4C3qg3gWeYoKYN/stSgHzRBQkI3aTC/XJLq3uCnG0IuNQ/b5t+Rk7QucH9wM4syCeKQDUbG6MGEQSpp1+9+ZHfYv09dXV4</vt:lpwstr>
  </property>
  <property fmtid="{D5CDD505-2E9C-101B-9397-08002B2CF9AE}" pid="40" name="x1ye=42">
    <vt:lpwstr>Koqbp+DeCmqCXetfoKc5JrUqmxBVlAomy0f0Vyu+Xp94E9tXgp5utho138JBNmjZKGeZOXn4G00bpCIK7/3R1jDA/OUP06o6HHVyQS5OcIXhc4kNkgxVru58motRIT+fWpAnPifCqCV4rF9L9ivak07yZhVrdmkVs/w3LqQiJRJ/PRFYvui44DWud0o7fKCy+sTDzJ1ETeBqXp6SkYyNkpGd2laC9h0flSH1j+pChT5Gn4mHwGKRS/07WMmuYpA</vt:lpwstr>
  </property>
  <property fmtid="{D5CDD505-2E9C-101B-9397-08002B2CF9AE}" pid="41" name="x1ye=43">
    <vt:lpwstr>bnbhu0MECdOlgP/A2JpTuNGFR07f0XIsjtYRwgDeKbzps6ZASwquuoIDELth1QyUDbL8xWMiWe/vJ3B8rOfG5I45epfvFFLjlbN0WyO8RwSXvbhcQSebMB+viGoj06vXudNmCOHdIGQm1SfDLYFfaX420TWx1VKisgiRjVTZnQlAAZjCFIV/lDI10vOH/A8s6MUrxxELaNSEOsWTsGt+SKrNkiupB2iMD51Uzdvm34V5BMgkRrYQpIH754ZSBbY</vt:lpwstr>
  </property>
  <property fmtid="{D5CDD505-2E9C-101B-9397-08002B2CF9AE}" pid="42" name="x1ye=44">
    <vt:lpwstr>skDnB07LXOyMokOL0U1JWHVKqB/mxS/AHA51L+QlI3hLoILVqAHE+DX9ZVMdfuVWCOyZvhjRSgPjtXNJstLs2FFhINccLJi7ePTzcx+tYSZf1VHOY5N8hY6Pe60fEAVOPiHGeZBJ1gmF+Ely3xYgmWqHMaJiUPqg5FAW0SyTL8EUWPdzD5GocKZ96isHJ7ylL/MLhkwodti4gocKp+lc4h38TVucW8EmTX5negsHj5r0SCWfnfqIvLLgTo4s4PV</vt:lpwstr>
  </property>
  <property fmtid="{D5CDD505-2E9C-101B-9397-08002B2CF9AE}" pid="43" name="x1ye=45">
    <vt:lpwstr>oOPHeeVeAPqKardaWXRd1ZHzn1qds/T0wHwt9gxZN8StMRNfxY96oXC/kPXK5CNYWTA2t4GpZOTKkEb4bjgYm7VyXfwN+6BMJwYYN+wC2IuhtjE80IbdnW1hFgj/Qfxmx3tKZ9nORYHTAYh+CO5lWREOxtUmZqBxcHCR+bKCRKOOqSwfYYoUzqpMqOMGnJiegvqOTS5AyNZMeLxJ1NfcLLbYlvI1XufAfR0dHLXjWpT3WsA32e6cy7T/7pbGmX8</vt:lpwstr>
  </property>
  <property fmtid="{D5CDD505-2E9C-101B-9397-08002B2CF9AE}" pid="44" name="x1ye=46">
    <vt:lpwstr>SVngmnjqYHBjnLMRubAl4dDIhQ2GvJp2DodOhiGM2JA+uHbvjM78Xju5oa50Ju63W22YjioKyR+wOtMjCKoY2bL+v12Jdme7BYsVeEru4TvabbscrGwr9O/D49Gu+vuUuCXwwV+tFz4h1pP5naZK6SwVqAejVE8ai84hkHzlRiJ+5et50Qcub7r2Prx9O5zqpvx3lpDS13MSTCXkv8PK5c8YQ9d8QU116gjKJoVYy63rb5TC7obDKaXaB175R/V</vt:lpwstr>
  </property>
  <property fmtid="{D5CDD505-2E9C-101B-9397-08002B2CF9AE}" pid="45" name="x1ye=47">
    <vt:lpwstr>218gr5RuktllCduDQ7XrN4tocB7XxKts8YzAQs3LDk+I6xg3N/XCNy2S5ynOGaxiBPKrAKxOZhLHdNqK6E5y3jIx3qoDcZhJl6aan9cnyvDwKmmlGqU/JX/34UCBD8wh9wVwh7/POyFWrZn5OIwrtbnkYWgL+BxfEXDpivfsbY9wz+ZNpZNKWItCJgG3JnBOx+rs4XuMlyP8hLebKm4XFtNburNAw9Rbw33+zhf2zF0TR4DX+J3DGY/YtrsHXAH</vt:lpwstr>
  </property>
  <property fmtid="{D5CDD505-2E9C-101B-9397-08002B2CF9AE}" pid="46" name="x1ye=48">
    <vt:lpwstr>kJN/LtE7FJ5yK5ET9wO/UkdOpoJwJ+FSwcVtV8Dq3oghLaGDsCZgLEH1eH8KYym8IeYW02EMpeja8oPTlbb4+UNFZYf+AXd8VaQS2CWp0/XcjG8TLUVfBkmEEw3uG7k3JNfH08C+12uTM0n+Tm8ecUgmCa/ai1Xr8q0+k5FKiuqXAoEIYx3wTS0Ep9evoYXiWuIottsHZQLe7s9I0J6s0gBGNx0Z15BNw/3HfGYNW8bBMzdHjrLck3mzDTOPCdF</vt:lpwstr>
  </property>
  <property fmtid="{D5CDD505-2E9C-101B-9397-08002B2CF9AE}" pid="47" name="x1ye=49">
    <vt:lpwstr>vuMfCQ87+ZBrW623/H/UdPVJ5W11CRDlN0CkWXO5VkTcJTextqy+BJKBifx64Hrhyczwfk/HDjVfcbxGZjn/vLub6Rv2cpux8UkjdDDW+Do5TBIL9tms5l1IOyro17MgrC/+j1J+8Fkbt3sYDDLBhTwD5/sVbyIyZ9jGh7QO00t22Jp2qRrw02A00UR8dVZHo7j6ODSIuBCZCx8xPeEM2ngNKagbI+xstkVNbgmzn+DF+O9kkmxesMxMRM/qT2W</vt:lpwstr>
  </property>
  <property fmtid="{D5CDD505-2E9C-101B-9397-08002B2CF9AE}" pid="48" name="x1ye=5">
    <vt:lpwstr>RV9miDpcSIkGz6StbBjRKXsLhYIYLBj41/sP2ipQXAPjR+yabe4Bev/vSTDnPTODP+85F0z1iRh/YL5rg0DSmuQM1TWM1mzMAshN921gwlLpb7feBHFcXBfaAJPXLMPhWx4fixVWfqzXoo0AeXEYT6g3I1tvHxJ3niuAkh6nkS3bYEyk3LafJGsQAaARhntju9YlOQXck9sZzJSusDJmMVctLH7GsjvbEFtEEpApsqeerTRZ5YN7rBR8pOLej2F</vt:lpwstr>
  </property>
  <property fmtid="{D5CDD505-2E9C-101B-9397-08002B2CF9AE}" pid="49" name="x1ye=50">
    <vt:lpwstr>t1fRIdJTNp/GbjGA1KiUIhyHwTVfo0TWwK6ce4x+sNy2UqKF8KZCzMQNb2+2OvxIRwD/n+TjUj69F7TLE3DRx0OGofmiBoSso4JsKvIQqgqefkiY9Ty2cJ+Lm0xKSDLh/Re0CFRvmN/iSznfiXNop97oMMJF4BITfPF1oo1ZJbObLWsEFSwkd4Ziya7e0RZmZ2Tbo8mCz0WDVFFqha+AN1CSXzs+tCRbfuOTseRvfhx4GqmcadddpV3gstCyy2I</vt:lpwstr>
  </property>
  <property fmtid="{D5CDD505-2E9C-101B-9397-08002B2CF9AE}" pid="50" name="x1ye=51">
    <vt:lpwstr>WcN1fR9HTwER8v8PS+5YtY0i/uGkiVzQPCIMkvqsPEriqW3GjDodfiN8xV68bkjv+FM+cit2MMHpL1PoQ1myNSHd+4ZRL3h9Su0lQplvCsnNE3DOhkHYfrCTrVUnGrn/c0nbbkbp6BrQGxYHwiQ875r7Jg4BMatquqbU667fpAzCnJKTm8A5JgQzMSdu2YF+eG4IxhaGXG8E2Cmv77JfaAH7J4H/ZKKVmS/TMwPSaaSG18GL5hQ5FhY6kNdIaBh</vt:lpwstr>
  </property>
  <property fmtid="{D5CDD505-2E9C-101B-9397-08002B2CF9AE}" pid="51" name="x1ye=52">
    <vt:lpwstr>E34p6/Wh6oNWJlXLN9OOGIDWLgFawLb5WSxKkL5EZ/ROJCXsJSbIuTC3Rm0QlWe58fxroksrHg6qCIahKgkzTCdvQ/fpLRkJVFozvToKvH5Loxzup4mk9NlzKNb/P3toV49kj5mkFAXm0dy0jCcJGA+wmSDQjeyZQcK2NDE52m/fZVlK42nDg0N+b9+wt5as35D7JdlQII4McBuiCqfgCZMbLPH2CFALjblzageR3lqYfB567faEdqClBgrzmdu</vt:lpwstr>
  </property>
  <property fmtid="{D5CDD505-2E9C-101B-9397-08002B2CF9AE}" pid="52" name="x1ye=53">
    <vt:lpwstr>fYiypXfPma3vjVUF1xMtt/hMGe4OEJsISWt/DiZu/MO+qjckZ+EQR/x/6FIkoH1ijIITWDASNSWNaQwbZV1OQZrNOAtpY2XVIkhIXNz3y9hMyRwThPXOmPu0RTKTqjOdD9cWZHg4y26/1R3axRYg2qLGptNYjTfMFUNerQidjWBol+dO3Jbcs2gtXC3DHfQoOYXd/jNiflOcOoqqZS2L+6BPZTHZs9R/GMygulb7D1NwHQHLZeUpz6cLiW3WZMi</vt:lpwstr>
  </property>
  <property fmtid="{D5CDD505-2E9C-101B-9397-08002B2CF9AE}" pid="53" name="x1ye=54">
    <vt:lpwstr>Xn0+QlPVuUt3c573HUb5ZBgPhlTr2jIOKL9peusi9HPMdTZkqZjICeIzHRCF6W9LHkHc2JIhv7dSexHwJq3pVFRScMcxYi5c8vTXNIsZ3y7tL2+A2MAENYPB6Ar/6w2RrwGJEbEOrfTu48TKRFrN4ipsXQwbNaNKyA5Ne9YSHnu/zyj4+v/JrqEFFvQ7cVr+Onp1rN6DDB2aYfTm1NNxtV3oeeD5mKApMvj8XR+S1kkCGf8MZtgYEJjUIOhfhdP</vt:lpwstr>
  </property>
  <property fmtid="{D5CDD505-2E9C-101B-9397-08002B2CF9AE}" pid="54" name="x1ye=55">
    <vt:lpwstr>qyLz0xVP+GzGuUN7esNwc/9K88kU4mzn7y3rJGinzb2gZVVp3DdJyYUS4frTVdGEN6ptmd7D8SSyyPl3Zr+rZMNBqhnr0KNCG97XbimBcJP6+tig+M7QhZX+wGsZQ70DDgcJIc/codMIkAPtP0QkbxcXMEmv5mndBhOmlhRZi8mqWKdHkySFed9Fbs1o/WkqoH6oh8zCfcsmTuQVZ2JWZF+doZfUBEAinoj814DALIFfEDkEhGR8lug2vczpIJc</vt:lpwstr>
  </property>
  <property fmtid="{D5CDD505-2E9C-101B-9397-08002B2CF9AE}" pid="55" name="x1ye=56">
    <vt:lpwstr>WW/Q3dNiKbLeebZ50bystPocW3YQzsW+nXmJNcIEfVm/eOnRNn/gXlwIP9hCZn2qnxoY5O7glra7ZuZgZbaML5EoIgtX+8vrNkiegU63f79Ap2rQbs4cT3wPFPbKA0wLRfxoaJutM6fYy9VGjJi4796QeSzc3WtMVFqIjxCmxXeTmRiIu8PFIQLsAU8VzNot6rZd5FQssLL4x39j58NS7FF+kSc7p/V2yYbfDUD/OoPVxHo35bjn99OUtAkZHuO</vt:lpwstr>
  </property>
  <property fmtid="{D5CDD505-2E9C-101B-9397-08002B2CF9AE}" pid="56" name="x1ye=57">
    <vt:lpwstr>AXYug9KUKjxmjOTaTQ709kHXq319YKMuZYclw+Y635vlhRY3KAvoWzyJ1XaA7wukxUWe7Sy3JxxfexKPnIy5M2oyhYbIiWZanTYpGeNoLJVCclq5Ve3andIAknEoqNSSvbqit8pvuRq/00cMo1BUcHjXRdaa1cg6NacMNQg/t6RJ1zIH5NZeryEBHZANBQyD/EAa+tE/5RfVaP3CVUq48B1MrPbps93tedIAuFxlhYBYslhzQL+uQOc+rEsoO+t</vt:lpwstr>
  </property>
  <property fmtid="{D5CDD505-2E9C-101B-9397-08002B2CF9AE}" pid="57" name="x1ye=58">
    <vt:lpwstr>ZpFdvWKbrbIDE4JL658IiCyyCkeSzBkTzKwFk8XSs2WY6lhC0qsThtRgCYYt+RzNyCb19X9qsg+rVIwGABLdVM36+xnZ57xDvAl8SHmKKrFUyXFcdziRxl40MxyjqkgLFnlY8wpm7FoEYVI0yUh3hDQp/I+f4i282xL3hh/cKXKR3RbxDruD2tKp7BtpQecygj4cAoDDNGXRwYLjhm5iFKIhgtUNbFOb7ifElTPyX97OW3MwpFLtoKP4gkW4Jke</vt:lpwstr>
  </property>
  <property fmtid="{D5CDD505-2E9C-101B-9397-08002B2CF9AE}" pid="58" name="x1ye=59">
    <vt:lpwstr>VDFvR1XtR9t5XpYI+Ka1D8DA5OfiTlADwG2HHU4AmJauuObiZ15c8nT5JWkt3hPUxgv+9zwPVr2BnP7B/kRdpD2bq3WvmQhFbG3UUVSyd7vxoLUgRTt0czfwWla7sEV/X4WunulpHRBrSbvzVn28mCPiFjT1UO4+FxPOF9bB4CcxjJEoqI4mB35oC1jZsPluz1ZPJn4vuOSn9wcQTVmpsmkc4dJtrx1BTU+h1F74UlHXqdRCogERVe4p022Cq8u</vt:lpwstr>
  </property>
  <property fmtid="{D5CDD505-2E9C-101B-9397-08002B2CF9AE}" pid="59" name="x1ye=6">
    <vt:lpwstr>D7ND5TJ28Usc9Ba4Uvwsj0uOTWoDGIYKINp1qazdIbk2wP5hsyiB4yMa2XkNyeZxUzN0xMrpIS0lMbHuRzR9b/QIBBfyDbknQYPdjkghOM+E1lhJ8oMiIajVxJyepWEJJuGtAUNeQPsVG/1p5jzzU4KY5Za/1KsYUKnMqnwoYOZT1vvWpeQ1tjMho/daa94UjxvhjJA9jI01Os+G+Ykkj0vZL4En4S7kzLWxEmw34rsGnmOeW3c6xOsX6ACgAc5</vt:lpwstr>
  </property>
  <property fmtid="{D5CDD505-2E9C-101B-9397-08002B2CF9AE}" pid="60" name="x1ye=60">
    <vt:lpwstr>+Pj3c+V5siqm4AJnd6yilAXyY7otiwAZU9KkpwfnTDYh1TMbbAt26zbGa328N3rfgzBcuU52zxS4rfeYB3kHxu5raRKhqbfbd1OcW0YRPYmPjKQJUdwQY/l+lz0gjCXmgc6eq3IgJYn0AvR7CRVX8N0I8pLw+R1NQLAWPhirZlHs/7uFjbF/rdfAkCJAsXZa0gSvcbp3H8Usa7Cq/UOZCDSuwSC/9fEM+MjpLbP1oqRj7HNxY4cDn+9m/mJlsKQ</vt:lpwstr>
  </property>
  <property fmtid="{D5CDD505-2E9C-101B-9397-08002B2CF9AE}" pid="61" name="x1ye=61">
    <vt:lpwstr>0DD1ctGSLxjW7IL05ZBF0n+gQm6KEM6s4HCJbEt5LlGAt9jDRzJECo5WKfqbopvhddHPI3X9UUNc/biHmaGA/25oUJN7EDX+bmloz7JypuQeuadyUOeyrXPKVfLZnY0y4dPs6TFEf4XDkaIGVW3Bb1goDeDKuIopq00pvgqFVcANJe657IhklG1H5YnK90KX8yefifnQggDw1MjzFDsbZGaESv38iDYdg5RO/NfnJX6tPz4c5tl/hnQbJo3ETsH</vt:lpwstr>
  </property>
  <property fmtid="{D5CDD505-2E9C-101B-9397-08002B2CF9AE}" pid="62" name="x1ye=62">
    <vt:lpwstr>PXIGrX7ZxVutPe0VJJdFBfuEhIbBK4IkXs5DTd5WOqvoGKHj3mfimhQuFvO3q9WeeMG3sA640iFvxg2ZUmbaK662et6K9bvcCgAOg7lHriWPRzzOn59YtzJHYq+lmtrj+5/jhcBea4RP4E0+RuE/xgTmAYMPrlykur2WnpKpkI2xDToL0CPzjF5FTHgBhufvLTJqWc3iCFKzxynt/fNt+/GMtqwsa+oPVCrjoJRRSgdOILZsruFxO8WUS2l6om6</vt:lpwstr>
  </property>
  <property fmtid="{D5CDD505-2E9C-101B-9397-08002B2CF9AE}" pid="63" name="x1ye=63">
    <vt:lpwstr>iQ9idTELywmEY6SKxA2bqhaxgfM0O3ndHnoxWHQT0YztIXGxrrmDaLi8cKHRrCuvUvADa8fOy+itqF5Mnghd3096EfcyAvTrN0zc55d49DD6YkQqFeg/RRiuk9iu6u61nIShsY3mKzoZde6vC3XPWFlWSH+bK/mmOLGfC5CEkmyjp2YUVh2zIwUaGgAhvZXhGqeUtV2j9Z7WukgdcP5Cf8Tgr/8RPf1O+l2qXtuDGg0e8t5UT3mY6a9lsPpgzXt</vt:lpwstr>
  </property>
  <property fmtid="{D5CDD505-2E9C-101B-9397-08002B2CF9AE}" pid="64" name="x1ye=64">
    <vt:lpwstr>MTZ+PGHaYg1S6Ict9fZTHFxK3enVfCrcwBHuM1kXmczJpFuQKIJe0APe6GORR/oET4C4OBvykS1v1XWhoUrcpXpvY/NLeBcw4SD8HMxwvxQS39OA9QHW5Q0KBUi/+qWQ4Hoyrt74u1jp7pJneQkyxU9ajDmRXn4u7StA5g5ThfdHbuQxEGAQIRHP7w3srK0qlXjVO6EsCuqTOXDADUfOwKxgwwdjBvrRBaBcc7iFsolUgfC74GfKCrfyqMr2oib</vt:lpwstr>
  </property>
  <property fmtid="{D5CDD505-2E9C-101B-9397-08002B2CF9AE}" pid="65" name="x1ye=65">
    <vt:lpwstr>8ZgmPh3C8fXzXLKRPvKB4LUlwYRmUsd4BZg33Z8Th6hrUYm+LHHMuyWSwD03LDsEYnwdbXwkIGU+0U3D6iGvkwmxkirSatHCGFdZcDQU56eelTIAtkam0gR2MglQObek4/oZKP9fxYzoiDeRFTpn8Pp3hdQbaKP+WJgtCOVKcHmH7pa5Gh7CVcKZLvv9hOamNlpNkRS41zHaK27GlHOgbtIpLoywSjug+Dp0eWsmiL0BryN3O13cm1dVrny+70R</vt:lpwstr>
  </property>
  <property fmtid="{D5CDD505-2E9C-101B-9397-08002B2CF9AE}" pid="66" name="x1ye=66">
    <vt:lpwstr>z6CxPztVtMc7Je2QXMYKH/L4vEurOw5fPQF3gzyGokB1cvN17GD9Pzz3nONlc7Mq9xk1opSqIZGo1poqh0heHlrrkxvQCYtwy40QVzXF4jJVwqUSFCZHjOF8hk8cDysXWcj8O0WjYS8Q/9xOj2OFVbKc8jTFBf8YCZnszDnlZKhJqXU9HnMhZ/9xojjpDMxEbSEN7JTjvyg1WzKWcPsF0/cQRbBAWOaIgvW/ur4CySJASiKHggFrgtcW9cd0Dj7</vt:lpwstr>
  </property>
  <property fmtid="{D5CDD505-2E9C-101B-9397-08002B2CF9AE}" pid="67" name="x1ye=67">
    <vt:lpwstr>nL66TkABFH1673MCKDb0i9+jniiZ+WFEfYxvW53zsrdu69CU9AQLQmCqBk5zLJPhtKgXfysNHUWOhipSpkif9adiPS+1FydBxGQ1TQmXxyB9usoSHPukd8ji+gwfgNi7t/0pWlKxuwsW1jxlr6EppIIQX26XB7szF4twDYNy2v2JycWiQHG4KF+VueJku7527GPdEEKWVhwn8ssvl/fo1A/XDYbrFOki51A9/CD+br9HhSxDC83S461k34OAaDl</vt:lpwstr>
  </property>
  <property fmtid="{D5CDD505-2E9C-101B-9397-08002B2CF9AE}" pid="68" name="x1ye=68">
    <vt:lpwstr>VWZF2Q4FEGuGInJc9OPrEQa51JeFOaRaMFzBnmh4vjobzsBorSBm03NsLUh0r+CD5b0JeOuNBkLS0OTaQZwAFbPAzpZ6fCU1QeVYZfcgleWsoAgerZbh+enTgugo+AyULxXV2A+Wa2gNcNdBjdufKqHUJIueWgkc/nVmtOBwDRog8CyewEp9MRQJXQHhQMInSXcUwyL2yabaQvq6crIKlBNKXFXAtpFt1rUMY1t5VAMbTjJpWOLGM7Dn9Z4wnVL</vt:lpwstr>
  </property>
  <property fmtid="{D5CDD505-2E9C-101B-9397-08002B2CF9AE}" pid="69" name="x1ye=69">
    <vt:lpwstr>xV0pm3QMccDGke3THMabSQIzZu/maBgAj7gdUAY2f6/zngdLNaF2ISlT+fX4dLM6tcMTzXis93pW+gBEQVR+L6+FF9CvZIF5q+1N4bYvzvP4ikK1cTOtgF5fqJpM3owQddRRRzFXGZRI1UzrA/Wzawoycae2YyDE0nlVkGsl0/pBsEJHYw5eGyoj5oiZ1ik4cbaEeZRu13Hv1m1J0Gs8nrpH4pzS9m6VamWrZIf+OSJ4ovkF6BuxKYfPBXxWJen</vt:lpwstr>
  </property>
  <property fmtid="{D5CDD505-2E9C-101B-9397-08002B2CF9AE}" pid="70" name="x1ye=7">
    <vt:lpwstr>c0STYPncPBEareZZ6KjFt412RnoRfsPLJ4gLqyLBMm/BxlZekdXQNcTuQOFVNEP74rCn4bPu6W2H+4dkljHycIiB9tllpR/CCkdiy+MLDtKnyB4JKTjjcto9YX6mKu79ORU9Si+Ko8gNPHwQ/ass6db83k3gZKnojSAL8GMZUWsCYv6Xp05bnKL1TGiAR8HDZuBo9FUGDdhWdX+4//uq56HRUz9DUBhhWVYQuSj1cfUSxl/2wWmgBLJxwF+N9qF</vt:lpwstr>
  </property>
  <property fmtid="{D5CDD505-2E9C-101B-9397-08002B2CF9AE}" pid="71" name="x1ye=70">
    <vt:lpwstr>DVuxSQ1XFqrxZmliSDV6Rum3My1keqeXb1vbPwdKZB8hlp7CYY048mFj4IuvYuO9Q1ODL+gKn/G/wBpGYRxrClv7dGPJ+8DFWnt9Ybi4jVhQSlz3gzpjfqno3E+12rLgnxpYXQ7j40mdp3HE5BzCoSnxJu67pPT8yaJyUCIF56G4xkwsAoLuDVTOlsF+ejw5/4d/tx/3c1rDZBKw4Vy0YvpF0djASlPpxjidikdLOeLRWqPMZsRMGnAKyiMM+ND</vt:lpwstr>
  </property>
  <property fmtid="{D5CDD505-2E9C-101B-9397-08002B2CF9AE}" pid="72" name="x1ye=71">
    <vt:lpwstr>573Dln/UlhPcfYM9FMDnFppjiNK94OF6JSEQSPy+pyD0GoXh8WkOMdXnlFMAk1q2VeYfbQK0Tft8ogPIFQih39ELLtECCEAKbTXr2iG2HH44XOe6qg9z1G/XVlQopAQ4MbmSpfWGUqEL8u8Cilfkz9zUiqKs+qaxGkjY6SAfdi0gbfSizewB4WYANdHCnGWzG0KeHvsbydbiO3A87C2Z8xRK6BIP4TR0jYuGEmOU6BTzvbjfcO2f65yzuoypXHA</vt:lpwstr>
  </property>
  <property fmtid="{D5CDD505-2E9C-101B-9397-08002B2CF9AE}" pid="73" name="x1ye=72">
    <vt:lpwstr>z4rTm4xcniMzkWEP/LGh7oZiQ16J87kem2HAIDWOj5o4fkUn+HOp8YNvwA9QoYcFnjeICN1pcCrslHrg58BcQLH51S6ldcjRSWoOoeeUCmBTx1LIdce1cECkziiVDZ6Y2PxxYFBz4AexWd8HWkzPmYHPT+6tELFhSpv6Yy+7eVvOqemzIDxi8mlPCbvUUAukrp+a9c22Hblq3UxXHlb54JqWqN2i3XIlb4Rbk/k+d9uNlLbcpzBopwiHCz0C506</vt:lpwstr>
  </property>
  <property fmtid="{D5CDD505-2E9C-101B-9397-08002B2CF9AE}" pid="74" name="x1ye=73">
    <vt:lpwstr>eTmzdDf/poa4zuLC0DLQiiHWFhx16kTvO/Yl+k27oRLYf6DbsYQKf+Vn+tWSFR49Px4dieOGGkFiLfXB0/NyVA4eC6BRkAItf7AT27h4AWVp8/aGb3s56hdLLVqRub7RvqhNWzclb8otepqdnJyAY1cypEC7NiSlWrp4/TAvavN+JaqsP/bQOJn9H0UNbSHFhhkX2Dc7hgKpnKPJ2Pn/RATl1qgWVv52znJ/dQzBH0lOxs1BCzGLXoa1wS/T/Zz</vt:lpwstr>
  </property>
  <property fmtid="{D5CDD505-2E9C-101B-9397-08002B2CF9AE}" pid="75" name="x1ye=74">
    <vt:lpwstr>ad6dMLnGYqdBAAINMaBOytqGefy2msDTlJZASvCyc/mpKbGhKnI//oyZ0stY71YiZGohYL98491ASCyawO1UjY0vHDwPn0Qtr2IGkUHG8qdHTQS5sOI9B+z0saGNLhHYNFWZy0hi6s49nTfS74dIMXsGWH+Yzp4jBhzX0RX8t9eZj6QLLjBu1WS9ane4UOM3T+iLrWfiPAHK41ilJGMk2rGunTv/BG1WX1m213MrX7pHg7euPI/AtqTqlBQkqFc</vt:lpwstr>
  </property>
  <property fmtid="{D5CDD505-2E9C-101B-9397-08002B2CF9AE}" pid="76" name="x1ye=75">
    <vt:lpwstr>fpt6p0Mxn1yNI1+RIBdC/p5zu9qu9URfj3QKR6RUYsSDTb7zaheRGq6oQHM134nq5LX2Ad/C4rF3jhJ8ts8sAb3qjk7o91/05xPvO1ys5wrgrfZF7sd80bIr+arJ6khDjWT7idBFw2KEonEO1yul1K5CW+eRfstePKNX/7P7/dXJlks0kVAfQxf4Cs15X8ckJm8udlK2yzQGBkju8IPWrXMm4imclNjRspN+CVawk9yNMlL3mLvn/bt7p2mHPkS</vt:lpwstr>
  </property>
  <property fmtid="{D5CDD505-2E9C-101B-9397-08002B2CF9AE}" pid="77" name="x1ye=76">
    <vt:lpwstr>ox0eP4bwKzbYZTSJBsOiGiXNLypSJu/VeTIzbug3guyaf7cfou7+R92B40J7UOMkjilqw5KRNpyehyBCOTw/t+WrJEauOrwV3pev51BgpciTWZYirAEXPxmm0zzKMlY6o4Z+XyexdwjGf6pfgr+Y9OHY0r4MsmCeZoLsTZgJ8RjuB7h0YIbeEjtL1zbGyfLPVJ3bI3ET3B3e1rWW9hgU8h7NjLSKiIjgRUi7yMKoX+0wtm1rqAcUlSY33BIemqb</vt:lpwstr>
  </property>
  <property fmtid="{D5CDD505-2E9C-101B-9397-08002B2CF9AE}" pid="78" name="x1ye=77">
    <vt:lpwstr>HTLMxSG/pFjJQukN8TmIFOTHi5AUXIQC+UoB4X0jmGZwJiIJ1nrs81krUKt77pLnyfnT0y2hnZCTvtZJ4X+kML0wbKtE68haE8l423936Ep7GTSAYmjgg9LOIMtJ+gXcCZGDOJg9dlhStsq4K4I+8ERQWtC+q3lzZ+ZqO+IYYbUNATMfuC1Zzf49GgsXOb4yvHM/OUDWFNMV5UH92sbqyriC7MY69fdXrwrGFzkymH4oXn/w+UgyfywdGW8x9XI</vt:lpwstr>
  </property>
  <property fmtid="{D5CDD505-2E9C-101B-9397-08002B2CF9AE}" pid="79" name="x1ye=78">
    <vt:lpwstr>farEIZju2mNbGu8y7/oCwoHrxpogcorfJMgoF084Ga6YyFfGx2W5QWHuqEbqWsF6rrKkDjudBdufE1sfTK0hb+c7kHPmqRnZ8cqkLg12N7CvnaFcN/eL0GfQkOW4cXbdm0MSO4lOszxISg0nnsCM9eAL0gDQt+anA4OLHYhSwEQMzONR1m/jIT0gzGL+VyANtvTfeeLEgwWbIlPQ0GC5hbupCrmUnFO6WeyqT688NANOvMn0anpLzlvwpk3Lmvs</vt:lpwstr>
  </property>
  <property fmtid="{D5CDD505-2E9C-101B-9397-08002B2CF9AE}" pid="80" name="x1ye=79">
    <vt:lpwstr>soJhT62Y3hTUygFq6dhVChb6xgf5FTiBPWEZcqFnGLmxSvw/UqwXHWJU8p2nsGyONIUkBtLX7F4Cz73UIDg/HtP8IJTTkawzDFewhikKteJdjInzWRePAkdz9nR0yrIMlsVuXD+4ii/yUVuJdvESMSCk/E0Ky8qOXj3GKhDCIDGiLt/SjlI07GLSi6UzR286vQc2nOe91ps/RhEIwSSy5c8ZqSXqo13iYGlRf1noibe41A4dJyYFBijmbop92Q6</vt:lpwstr>
  </property>
  <property fmtid="{D5CDD505-2E9C-101B-9397-08002B2CF9AE}" pid="81" name="x1ye=8">
    <vt:lpwstr>CimpDYP6TUv0IcCj4452F0DuufrNyCuVl1Us/Clcfmll8ICzcUS2Rsp82vM8G1w/O/CiLvwvBAtx3Vav67ynJK1499uGI6eWrXFqAKwDCtERcqOCZw4vWRiYYWeDlUX3TRWpxIh3YNTH2fwUfqP0gynU7jh0vTaV31pDvwfM2WY2SmMmqaYAc0NTtFMHQLSQvq9xlAosD+pW/RlTR0HFiH5npZtGk3VEF7NRrVomzqc8kKFh+aMxKlzR90+flMZ</vt:lpwstr>
  </property>
  <property fmtid="{D5CDD505-2E9C-101B-9397-08002B2CF9AE}" pid="82" name="x1ye=80">
    <vt:lpwstr>oa/nNnYNZyd6xcgv/4UwFNPK84sF+HecgD2x33xZgZhyPpV4W6LGUtDVVGCtD0IqYX42Ik9zHzXJBehAAELGhYftej/b4zwKcKs8OcprI7/RnTHCb1TZte0XNxBlk0jw4AABO65yZ73uA1iZhAwCKsDxQzZLq5UreHYVU6Oz+lvCZnlfVxT81tSDZh9bERdixzGZzfzCGsACWrXJtM0wmKdzjozKwuopX1sZvFZrkyLl5CbOytQRh6l3YknNvA/</vt:lpwstr>
  </property>
  <property fmtid="{D5CDD505-2E9C-101B-9397-08002B2CF9AE}" pid="83" name="x1ye=81">
    <vt:lpwstr>rrgKOcV2h13dCCjk88u1382rPv6Jh/nRhYQ3MwoRB3Yz1+oXg6hsY3dA+63h0aWi//ULcQmmQm0t30CDdpqnQMPnZElQC6fAXmH1CUYEgba2ekInAo/ZYuJe5M55V14bsFV0cykHsMsinH3M5xsZRY0nwF6EFXYF0STZG0um9z+gW3oOser3dyFc9UR47DSTnYZUMrDXU74xzfmb3HdP2xpcJ72o/9/szwArUgdXQHOQNGw2HXAHm08ABvixKax</vt:lpwstr>
  </property>
  <property fmtid="{D5CDD505-2E9C-101B-9397-08002B2CF9AE}" pid="84" name="x1ye=82">
    <vt:lpwstr>EavEeaWVckDYq859L3ps6iUGHINdBYPIpdsjA70HgyejvM21nVUBN3RadXeTEK8pvveavA15NH349rwoCS+J7IH4X3/k0W905yRr28mdbQ2C1OKLJsnSNFm2iIyzkKplkCfmF/YHa5Vge8dTmXsftnX7sxy0LHvR+oPZZI2t1dEG1Lxq+Ym/3AFqLY1JMmdAMTD8UhgnvhZ+GpvzI9cZGEqS1n/azwW+jOV5iCPR1kdfXDCYpSxXvz9a2HPoFYU</vt:lpwstr>
  </property>
  <property fmtid="{D5CDD505-2E9C-101B-9397-08002B2CF9AE}" pid="85" name="x1ye=83">
    <vt:lpwstr>4L2NsSVvqrMHEKiVZw/8ArYAaaSzxoZxfBucGyUHPvQI/fVfQugiSEhx3u+2xx4JS3nzpZQO3SbF2xElhLx/DZFMNZFdN0Guqjnf6AJMYl/fcHuFyHf5HPls+dE5WoGU477oSYJStN1aRtsRz74+6/L3ymzeuF9BXsHfNf4lRuGgBuundScpb3FXVY9nRGZXHxhZEdCBL2kwBKV6n12NYYbeDYN1p0eHI6dNR7KVMNCJ4TcxkLGiz3GtYHB8rKl</vt:lpwstr>
  </property>
  <property fmtid="{D5CDD505-2E9C-101B-9397-08002B2CF9AE}" pid="86" name="x1ye=84">
    <vt:lpwstr>KzdSqBvPtyuHdXRKWf4dkHs7zRiMk3KwGSGaNqzzcwhJxYaprllreMu2ajSonxuvX9/YuBx7dSKjCgAClthFkhA4Yrij8aS5dNah6FFcJx51wQ7qK2x8Chr4RAGrWqno9VIqlCYId22Bz11nwsyHim3B43EsrpYz5gK5HYJekEUDQkvEfeAuMifh3T5GJKNgfS9xLcL2JlnVSmnsjLtE72B7b7k8hDcawZZngKZt7g8Hvw0m3SCueASHTOFsAcm</vt:lpwstr>
  </property>
  <property fmtid="{D5CDD505-2E9C-101B-9397-08002B2CF9AE}" pid="87" name="x1ye=85">
    <vt:lpwstr>0mBaVf0cOE16VAkR9gI2eyLb+1Sn6hVlqLMLjwDCeUOmsVmVnJi0nAXSiwHX1NLYN3OPwx6Mrt6vwuGOUTh7iBfSEyJmRF+17di7zGOScCwpX5MjDzYRpGOI6p3M1tcXW7OQQMlzZFOFcYjHf2FoovTfKPLl5HNQOBye7+kYlPRGf4ocAsxB+mYT+rUFrmAhEaRIK6ZlFyYl8G/3SrJNLBVX9QxRC+0wI25DQAwVKlEkAlUpCHcg5qHvS/8/09p</vt:lpwstr>
  </property>
  <property fmtid="{D5CDD505-2E9C-101B-9397-08002B2CF9AE}" pid="88" name="x1ye=86">
    <vt:lpwstr>BJvQIPsmdq0aUUOVIfZKLk6PNKQAFvgCzD4vflOH+kegHVovsS77kjS2PI6+5QnLWx6Lf/9acLxU+XpmlBIoeqXKnQ449hqoSxnPgk1cUH0KsSPGYg0kg8m68eUbpx9Eg38EGhC957eGrH1RdQV8UZKbEA68b08VIjAFeYpqkZ970qHiFNORbn7uYE2cpnRiP9HJc3qWOMZvp6dp5dBIl2lXHwBHOH2gnM6EHzCx7UyJ/6LCU6aC/bF9lJkpj4Z</vt:lpwstr>
  </property>
  <property fmtid="{D5CDD505-2E9C-101B-9397-08002B2CF9AE}" pid="89" name="x1ye=87">
    <vt:lpwstr>0in8Zol9coSdTDl4QL9JCKwM0L1VGl2yk0WUNaDZVAoUCURboQ/+lhOqwDSQ0zaUI4xunwoNmUYRlnS8clLGUvR/oK2SiwKePAuwtN+V9gRu1zoO7FEQDY588GORmj5wcNT6yykbgNMlBWRy/6j+Nov687OHIKcPExHIz7pMVVjZ53rV8/S+tQq1cOPh51G9pYces4fM2VmPQNePysXk85tPWpeR7n11a8fS5sZjdvzx9N0H8Wta/bwWHavdh/a</vt:lpwstr>
  </property>
  <property fmtid="{D5CDD505-2E9C-101B-9397-08002B2CF9AE}" pid="90" name="x1ye=88">
    <vt:lpwstr>dVeOmGuVhbaPSYRr0AAis3BUAnpRmQlpMo8/F6tLfVtICgdpoTASN3XL1R4Gn8wUeHFMfjpMmEZok474jX2CUCaG+QWLlxv1GiwkvamaDhN23iXCV7IYPgZTgeq3tqQSeiPx0yuM3MeklZnVLajk0CrrOjD2F0fW3PvIv6eOwNiWToAmyVy6RFncrtq8i6Wh4G9sgzyGbKyUELXfU0a5ziKEnDWKEXqiZ3mIyUNRkggb5EtZr7eC9ttjNQUOmlf</vt:lpwstr>
  </property>
  <property fmtid="{D5CDD505-2E9C-101B-9397-08002B2CF9AE}" pid="91" name="x1ye=89">
    <vt:lpwstr>2fSFzE9SZdcD3nUQRvDdKWpMc2EdEBDYEvU2nFPwyEeFV8+QeffRI9nUC5nNJrdXaRIOEUOt3uXNYtIbSKbQmh9QkxwoH9CByF0hDQ3jmdwM3/k13MS3E9MpWT+I8P+P58RrmzuUlPpR+Nky6pETVb413SWUBAlEEeBt7hCTv4xQq7SBKwfUMhCazzfrFe6Adn5+iOq+GOBD5ztJ8tvTHEi69j7DPJlhsvpamdTNExqCj+mmG4dCEBS0aSv6J6u</vt:lpwstr>
  </property>
  <property fmtid="{D5CDD505-2E9C-101B-9397-08002B2CF9AE}" pid="92" name="x1ye=9">
    <vt:lpwstr>l1zCNmxFAETbAvQfQdi4c7w95brr8MbH3VAOxmZW7ZrabbNEejC4V0B+Ee2ZDsQfM/WWzeG+YgEMxgJHvmYiDzYYLq5GD+BBhxsAwh9a2GhBwOHl5Nrs2taSGG4V0SsdVNvSNz4zgdq08gL4Rrxu1WXD2sQQb5dzYN5BxljhdRgr8m3Rc6sgejjXIb3KHOI00Qha5sMpCb+YmEzJYoeza81bRX+rRord1hrm0/DpA99oDB7O3ytMALJre8E88MP</vt:lpwstr>
  </property>
  <property fmtid="{D5CDD505-2E9C-101B-9397-08002B2CF9AE}" pid="93" name="x1ye=90">
    <vt:lpwstr>ezcjU0RMNwj9oG5/1GpjQLRNEU2nTDUiE6kBE5LkVYe6VO/LDA2DzO1ip9s88peH78WQA3hWlDAdcR2W/GAodk+JlSaab/X1E4hGgirYrBRXnjaGMHbIJd/VeU1nwHEUA87zZAi9Gb9/3D9o22BNPHZam8bTlNPXHfWn15oiymzJe4KnK1eVHMADvFE5r8TNaY1VOmsnKvfTyKeYeH7TdAlKrnsHTwxcP0zqktEZVbNXho9OjmzMt23hSMD9fIh</vt:lpwstr>
  </property>
  <property fmtid="{D5CDD505-2E9C-101B-9397-08002B2CF9AE}" pid="94" name="x1ye=91">
    <vt:lpwstr>9gGWl53ks1w0ddwXxjwix6tKj5fXkoNRYIaZ10YkqMPuFNhgOiibgFUQO9eY56cOy348luTqJBiYENpgTwBLk4hVVQFlXa3+49t9cn6BVyJhiczrrMhIGRdWvT0MuRYE6vTwMFnl6APt034Nd8lG9P8UY+1shGaV+PZ54VHsQpkwpdcLLJS53vtUy8s7Eo5e7uw02YoN2E9NqUpuT3b2oWwy7iRLvBV6sV0BlR+Qpp35xdL5fatw1AopDwCD5BL</vt:lpwstr>
  </property>
  <property fmtid="{D5CDD505-2E9C-101B-9397-08002B2CF9AE}" pid="95" name="x1ye=92">
    <vt:lpwstr>2wqVOnsF2Xs8RUkGpf72Pt5v3ILVnnDk4qa86n6mzptZhXTjwJ7V+41Igj4Cd7K/Cgg99Eq53tFW31SvjuSRSqRGeqaiQdwQXmkwgTG/gqH9EgeaMSM35vFmOn8EfRuQIFsAAA==</vt:lpwstr>
  </property>
</Properties>
</file>